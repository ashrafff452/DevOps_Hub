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DA606" w14:textId="605E25DF" w:rsidR="00BA3CC9" w:rsidRDefault="00E06F2E" w:rsidP="00E06F2E">
      <w:pPr>
        <w:jc w:val="center"/>
        <w:rPr>
          <w:b/>
          <w:bCs/>
          <w:sz w:val="40"/>
          <w:szCs w:val="40"/>
          <w:u w:val="single"/>
          <w:lang w:val="en-AE"/>
        </w:rPr>
      </w:pPr>
      <w:r w:rsidRPr="00E06F2E">
        <w:rPr>
          <w:b/>
          <w:bCs/>
          <w:sz w:val="40"/>
          <w:szCs w:val="40"/>
          <w:u w:val="single"/>
          <w:lang w:val="en-AE"/>
        </w:rPr>
        <w:t>Git &amp; GitHub</w:t>
      </w:r>
    </w:p>
    <w:p w14:paraId="01FE2751" w14:textId="05C307B8" w:rsidR="00FA48F5" w:rsidRDefault="00FA48F5" w:rsidP="00FA48F5">
      <w:pPr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t>-</w:t>
      </w:r>
      <w:r w:rsidRPr="00FA48F5">
        <w:rPr>
          <w:sz w:val="24"/>
          <w:szCs w:val="24"/>
          <w:lang w:val="en-AE"/>
        </w:rPr>
        <w:t>Checking git version</w:t>
      </w:r>
      <w:r>
        <w:rPr>
          <w:sz w:val="24"/>
          <w:szCs w:val="24"/>
          <w:lang w:val="en-AE"/>
        </w:rPr>
        <w:t xml:space="preserve"> by command, </w:t>
      </w:r>
      <w:r w:rsidRPr="003B51EF">
        <w:rPr>
          <w:b/>
          <w:bCs/>
          <w:sz w:val="24"/>
          <w:szCs w:val="24"/>
          <w:lang w:val="en-AE"/>
        </w:rPr>
        <w:t xml:space="preserve">git </w:t>
      </w:r>
      <w:r w:rsidR="003B51EF" w:rsidRPr="003B51EF">
        <w:rPr>
          <w:b/>
          <w:bCs/>
          <w:sz w:val="24"/>
          <w:szCs w:val="24"/>
          <w:lang w:val="en-AE"/>
        </w:rPr>
        <w:t>--</w:t>
      </w:r>
      <w:r w:rsidRPr="003B51EF">
        <w:rPr>
          <w:b/>
          <w:bCs/>
          <w:sz w:val="24"/>
          <w:szCs w:val="24"/>
          <w:lang w:val="en-AE"/>
        </w:rPr>
        <w:t>version</w:t>
      </w:r>
    </w:p>
    <w:p w14:paraId="63D8C442" w14:textId="1C33BCC3" w:rsidR="00FA48F5" w:rsidRDefault="00FA48F5" w:rsidP="00FA48F5">
      <w:pPr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31DE64E2" wp14:editId="7A83C7AC">
            <wp:extent cx="4659464" cy="2175309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47" t="32805"/>
                    <a:stretch/>
                  </pic:blipFill>
                  <pic:spPr bwMode="auto">
                    <a:xfrm>
                      <a:off x="0" y="0"/>
                      <a:ext cx="4672119" cy="2181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AAE72" w14:textId="70912C18" w:rsidR="00FA48F5" w:rsidRDefault="00FA48F5" w:rsidP="00FA48F5">
      <w:pPr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t>-I</w:t>
      </w:r>
      <w:r w:rsidRPr="00FA48F5">
        <w:rPr>
          <w:sz w:val="24"/>
          <w:szCs w:val="24"/>
          <w:lang w:val="en-AE"/>
        </w:rPr>
        <w:t>nitialising git, viewing .git file structure and git</w:t>
      </w:r>
      <w:r>
        <w:rPr>
          <w:sz w:val="24"/>
          <w:szCs w:val="24"/>
          <w:lang w:val="en-AE"/>
        </w:rPr>
        <w:t xml:space="preserve"> </w:t>
      </w:r>
      <w:r w:rsidRPr="00FA48F5">
        <w:rPr>
          <w:sz w:val="24"/>
          <w:szCs w:val="24"/>
          <w:lang w:val="en-AE"/>
        </w:rPr>
        <w:t>status command.</w:t>
      </w:r>
      <w:r>
        <w:rPr>
          <w:sz w:val="24"/>
          <w:szCs w:val="24"/>
          <w:lang w:val="en-AE"/>
        </w:rPr>
        <w:t xml:space="preserve"> </w:t>
      </w:r>
      <w:r w:rsidRPr="003B51EF">
        <w:rPr>
          <w:b/>
          <w:bCs/>
          <w:sz w:val="24"/>
          <w:szCs w:val="24"/>
          <w:lang w:val="en-AE"/>
        </w:rPr>
        <w:t xml:space="preserve">git </w:t>
      </w:r>
      <w:proofErr w:type="spellStart"/>
      <w:r w:rsidRPr="003B51EF">
        <w:rPr>
          <w:b/>
          <w:bCs/>
          <w:sz w:val="24"/>
          <w:szCs w:val="24"/>
          <w:lang w:val="en-AE"/>
        </w:rPr>
        <w:t>init</w:t>
      </w:r>
      <w:proofErr w:type="spellEnd"/>
      <w:r w:rsidRPr="003B51EF">
        <w:rPr>
          <w:b/>
          <w:bCs/>
          <w:sz w:val="24"/>
          <w:szCs w:val="24"/>
          <w:lang w:val="en-AE"/>
        </w:rPr>
        <w:t xml:space="preserve"> </w:t>
      </w:r>
      <w:r w:rsidR="003B51EF">
        <w:rPr>
          <w:b/>
          <w:bCs/>
          <w:sz w:val="24"/>
          <w:szCs w:val="24"/>
          <w:lang w:val="en-AE"/>
        </w:rPr>
        <w:t xml:space="preserve">&amp; </w:t>
      </w:r>
      <w:r w:rsidRPr="003B51EF">
        <w:rPr>
          <w:b/>
          <w:bCs/>
          <w:sz w:val="24"/>
          <w:szCs w:val="24"/>
          <w:lang w:val="en-AE"/>
        </w:rPr>
        <w:t>git statu</w:t>
      </w:r>
      <w:r w:rsidRPr="003B51EF">
        <w:rPr>
          <w:b/>
          <w:bCs/>
          <w:sz w:val="24"/>
          <w:szCs w:val="24"/>
          <w:lang w:val="en-AE"/>
        </w:rPr>
        <w:t>s</w:t>
      </w:r>
    </w:p>
    <w:p w14:paraId="35F03BF8" w14:textId="77777777" w:rsidR="00FA48F5" w:rsidRDefault="00FA48F5" w:rsidP="00FA48F5">
      <w:pPr>
        <w:rPr>
          <w:sz w:val="24"/>
          <w:szCs w:val="24"/>
          <w:lang w:val="en-AE"/>
        </w:rPr>
      </w:pPr>
    </w:p>
    <w:p w14:paraId="1DD595BE" w14:textId="1F9DDF02" w:rsidR="00FA48F5" w:rsidRDefault="00FA48F5" w:rsidP="00FA48F5">
      <w:pPr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106722D3" wp14:editId="7884F452">
            <wp:extent cx="4865049" cy="45163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96" cy="455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5E04" w14:textId="77777777" w:rsidR="00FA48F5" w:rsidRDefault="00FA48F5" w:rsidP="00FA48F5">
      <w:pPr>
        <w:rPr>
          <w:noProof/>
          <w:sz w:val="24"/>
          <w:szCs w:val="24"/>
          <w:lang w:val="en-AE"/>
        </w:rPr>
      </w:pPr>
    </w:p>
    <w:p w14:paraId="068114E4" w14:textId="0DE2B000" w:rsidR="00FA48F5" w:rsidRDefault="00FA48F5" w:rsidP="00FA48F5">
      <w:pPr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322BBCC7" wp14:editId="21E04544">
            <wp:extent cx="5420481" cy="5687219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9CBB" w14:textId="0DBA2418" w:rsidR="00FA48F5" w:rsidRDefault="00FA48F5" w:rsidP="00FA48F5">
      <w:pPr>
        <w:rPr>
          <w:sz w:val="24"/>
          <w:szCs w:val="24"/>
          <w:lang w:val="en-AE"/>
        </w:rPr>
      </w:pPr>
    </w:p>
    <w:p w14:paraId="39075F5F" w14:textId="77777777" w:rsidR="00FA48F5" w:rsidRDefault="00FA48F5" w:rsidP="00FA48F5">
      <w:pPr>
        <w:rPr>
          <w:sz w:val="24"/>
          <w:szCs w:val="24"/>
          <w:lang w:val="en-AE"/>
        </w:rPr>
      </w:pPr>
    </w:p>
    <w:p w14:paraId="0193DCBF" w14:textId="2A5CCB78" w:rsidR="00FA48F5" w:rsidRDefault="00FA48F5" w:rsidP="00FA48F5">
      <w:pPr>
        <w:rPr>
          <w:sz w:val="24"/>
          <w:szCs w:val="24"/>
          <w:lang w:val="en-AE"/>
        </w:rPr>
      </w:pPr>
    </w:p>
    <w:p w14:paraId="44F677C6" w14:textId="77777777" w:rsidR="00FA48F5" w:rsidRPr="00FA48F5" w:rsidRDefault="00FA48F5" w:rsidP="00FA48F5">
      <w:pPr>
        <w:rPr>
          <w:sz w:val="24"/>
          <w:szCs w:val="24"/>
          <w:lang w:val="en-AE"/>
        </w:rPr>
      </w:pPr>
    </w:p>
    <w:p w14:paraId="16DFCEE1" w14:textId="6AE29142" w:rsidR="00E06F2E" w:rsidRDefault="00E06F2E" w:rsidP="00FA48F5">
      <w:pPr>
        <w:rPr>
          <w:sz w:val="24"/>
          <w:szCs w:val="24"/>
          <w:lang w:val="en-AE"/>
        </w:rPr>
      </w:pPr>
    </w:p>
    <w:p w14:paraId="30D9560C" w14:textId="0B836F9D" w:rsidR="00FA48F5" w:rsidRDefault="00FA48F5" w:rsidP="00FA48F5">
      <w:pPr>
        <w:rPr>
          <w:sz w:val="24"/>
          <w:szCs w:val="24"/>
          <w:lang w:val="en-AE"/>
        </w:rPr>
      </w:pPr>
    </w:p>
    <w:p w14:paraId="4C5D8FE8" w14:textId="77777777" w:rsidR="00FA48F5" w:rsidRDefault="00FA48F5" w:rsidP="00FA48F5">
      <w:pPr>
        <w:rPr>
          <w:sz w:val="24"/>
          <w:szCs w:val="24"/>
          <w:lang w:val="en-AE"/>
        </w:rPr>
      </w:pPr>
    </w:p>
    <w:p w14:paraId="32F1B130" w14:textId="77777777" w:rsidR="00FA48F5" w:rsidRPr="00FA48F5" w:rsidRDefault="00FA48F5" w:rsidP="00FA48F5">
      <w:pPr>
        <w:rPr>
          <w:sz w:val="24"/>
          <w:szCs w:val="24"/>
          <w:lang w:val="en-AE"/>
        </w:rPr>
      </w:pPr>
      <w:r w:rsidRPr="00FA48F5">
        <w:rPr>
          <w:sz w:val="24"/>
          <w:szCs w:val="24"/>
          <w:lang w:val="en-AE"/>
        </w:rPr>
        <w:lastRenderedPageBreak/>
        <w:t>Configure username and user email</w:t>
      </w:r>
    </w:p>
    <w:p w14:paraId="7D273CD9" w14:textId="0218AC23" w:rsidR="00FA48F5" w:rsidRPr="003B51EF" w:rsidRDefault="00FA48F5" w:rsidP="00FA48F5">
      <w:pPr>
        <w:spacing w:after="0"/>
        <w:rPr>
          <w:b/>
          <w:bCs/>
          <w:sz w:val="24"/>
          <w:szCs w:val="24"/>
          <w:lang w:val="en-AE"/>
        </w:rPr>
      </w:pPr>
      <w:r w:rsidRPr="003B51EF">
        <w:rPr>
          <w:b/>
          <w:bCs/>
          <w:sz w:val="24"/>
          <w:szCs w:val="24"/>
          <w:lang w:val="en-AE"/>
        </w:rPr>
        <w:t>git config –global user.name “</w:t>
      </w:r>
      <w:proofErr w:type="spellStart"/>
      <w:r w:rsidRPr="003B51EF">
        <w:rPr>
          <w:b/>
          <w:bCs/>
          <w:sz w:val="24"/>
          <w:szCs w:val="24"/>
          <w:lang w:val="en-AE"/>
        </w:rPr>
        <w:t>Ashraff_Shaik</w:t>
      </w:r>
      <w:proofErr w:type="spellEnd"/>
      <w:r w:rsidRPr="003B51EF">
        <w:rPr>
          <w:b/>
          <w:bCs/>
          <w:sz w:val="24"/>
          <w:szCs w:val="24"/>
          <w:lang w:val="en-AE"/>
        </w:rPr>
        <w:t>”</w:t>
      </w:r>
    </w:p>
    <w:p w14:paraId="116D3566" w14:textId="2CC08F80" w:rsidR="00FA48F5" w:rsidRPr="003B51EF" w:rsidRDefault="00FA48F5" w:rsidP="00FA48F5">
      <w:pPr>
        <w:spacing w:after="0"/>
        <w:rPr>
          <w:b/>
          <w:bCs/>
          <w:sz w:val="24"/>
          <w:szCs w:val="24"/>
          <w:lang w:val="en-AE"/>
        </w:rPr>
      </w:pPr>
      <w:r w:rsidRPr="003B51EF">
        <w:rPr>
          <w:b/>
          <w:bCs/>
          <w:sz w:val="24"/>
          <w:szCs w:val="24"/>
          <w:lang w:val="en-AE"/>
        </w:rPr>
        <w:t xml:space="preserve">git config –global </w:t>
      </w:r>
      <w:proofErr w:type="spellStart"/>
      <w:proofErr w:type="gramStart"/>
      <w:r w:rsidRPr="003B51EF">
        <w:rPr>
          <w:b/>
          <w:bCs/>
          <w:sz w:val="24"/>
          <w:szCs w:val="24"/>
          <w:lang w:val="en-AE"/>
        </w:rPr>
        <w:t>user.email</w:t>
      </w:r>
      <w:proofErr w:type="spellEnd"/>
      <w:proofErr w:type="gramEnd"/>
      <w:r w:rsidRPr="003B51EF">
        <w:rPr>
          <w:b/>
          <w:bCs/>
          <w:sz w:val="24"/>
          <w:szCs w:val="24"/>
          <w:lang w:val="en-AE"/>
        </w:rPr>
        <w:t xml:space="preserve"> </w:t>
      </w:r>
      <w:r w:rsidRPr="003B51EF">
        <w:rPr>
          <w:b/>
          <w:bCs/>
          <w:sz w:val="24"/>
          <w:szCs w:val="24"/>
          <w:lang w:val="en-AE"/>
        </w:rPr>
        <w:t>ashrafff452@gmail.com</w:t>
      </w:r>
    </w:p>
    <w:p w14:paraId="74CFE4DF" w14:textId="724DE17C" w:rsidR="00FA48F5" w:rsidRDefault="00FA48F5" w:rsidP="00FA48F5">
      <w:pPr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3217ED82" wp14:editId="68F60377">
            <wp:extent cx="4850296" cy="735457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087" cy="737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3751" w14:textId="2CBE5BA4" w:rsidR="00FA48F5" w:rsidRPr="00FA48F5" w:rsidRDefault="00FA48F5" w:rsidP="00FA48F5">
      <w:pPr>
        <w:rPr>
          <w:sz w:val="24"/>
          <w:szCs w:val="24"/>
          <w:lang w:val="en-AE"/>
        </w:rPr>
      </w:pPr>
      <w:r w:rsidRPr="00FA48F5">
        <w:rPr>
          <w:sz w:val="24"/>
          <w:szCs w:val="24"/>
          <w:lang w:val="en-AE"/>
        </w:rPr>
        <w:lastRenderedPageBreak/>
        <w:t>Mov</w:t>
      </w:r>
      <w:r>
        <w:rPr>
          <w:sz w:val="24"/>
          <w:szCs w:val="24"/>
          <w:lang w:val="en-AE"/>
        </w:rPr>
        <w:t>ed</w:t>
      </w:r>
      <w:r w:rsidRPr="00FA48F5">
        <w:rPr>
          <w:sz w:val="24"/>
          <w:szCs w:val="24"/>
          <w:lang w:val="en-AE"/>
        </w:rPr>
        <w:t xml:space="preserve"> the files from untracking to </w:t>
      </w:r>
      <w:proofErr w:type="gramStart"/>
      <w:r w:rsidRPr="00FA48F5">
        <w:rPr>
          <w:sz w:val="24"/>
          <w:szCs w:val="24"/>
          <w:lang w:val="en-AE"/>
        </w:rPr>
        <w:t xml:space="preserve">tracking  </w:t>
      </w:r>
      <w:r>
        <w:rPr>
          <w:sz w:val="24"/>
          <w:szCs w:val="24"/>
          <w:lang w:val="en-AE"/>
        </w:rPr>
        <w:t>by</w:t>
      </w:r>
      <w:proofErr w:type="gramEnd"/>
      <w:r>
        <w:rPr>
          <w:sz w:val="24"/>
          <w:szCs w:val="24"/>
          <w:lang w:val="en-AE"/>
        </w:rPr>
        <w:t xml:space="preserve"> the command</w:t>
      </w:r>
      <w:r w:rsidRPr="00FA48F5">
        <w:rPr>
          <w:sz w:val="24"/>
          <w:szCs w:val="24"/>
          <w:lang w:val="en-AE"/>
        </w:rPr>
        <w:t xml:space="preserve"> “</w:t>
      </w:r>
      <w:r w:rsidRPr="00E30BAA">
        <w:rPr>
          <w:b/>
          <w:bCs/>
          <w:sz w:val="24"/>
          <w:szCs w:val="24"/>
          <w:lang w:val="en-AE"/>
        </w:rPr>
        <w:t>git add filename</w:t>
      </w:r>
      <w:r w:rsidRPr="00FA48F5">
        <w:rPr>
          <w:sz w:val="24"/>
          <w:szCs w:val="24"/>
          <w:lang w:val="en-AE"/>
        </w:rPr>
        <w:t>”.</w:t>
      </w:r>
    </w:p>
    <w:p w14:paraId="418425D3" w14:textId="10209285" w:rsidR="00FA48F5" w:rsidRDefault="00062E2A" w:rsidP="00FA48F5">
      <w:pPr>
        <w:spacing w:after="0"/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t>A</w:t>
      </w:r>
      <w:r w:rsidR="00FA48F5" w:rsidRPr="00FA48F5">
        <w:rPr>
          <w:sz w:val="24"/>
          <w:szCs w:val="24"/>
          <w:lang w:val="en-AE"/>
        </w:rPr>
        <w:t>dding m</w:t>
      </w:r>
      <w:r>
        <w:rPr>
          <w:sz w:val="24"/>
          <w:szCs w:val="24"/>
          <w:lang w:val="en-AE"/>
        </w:rPr>
        <w:t>ultiple</w:t>
      </w:r>
      <w:r w:rsidR="00FA48F5" w:rsidRPr="00FA48F5">
        <w:rPr>
          <w:sz w:val="24"/>
          <w:szCs w:val="24"/>
          <w:lang w:val="en-AE"/>
        </w:rPr>
        <w:t xml:space="preserve"> files at a time to tracking area</w:t>
      </w:r>
      <w:r>
        <w:rPr>
          <w:sz w:val="24"/>
          <w:szCs w:val="24"/>
          <w:lang w:val="en-AE"/>
        </w:rPr>
        <w:t xml:space="preserve"> we use the </w:t>
      </w:r>
      <w:proofErr w:type="gramStart"/>
      <w:r>
        <w:rPr>
          <w:sz w:val="24"/>
          <w:szCs w:val="24"/>
          <w:lang w:val="en-AE"/>
        </w:rPr>
        <w:t xml:space="preserve">command, </w:t>
      </w:r>
      <w:r w:rsidR="00FA48F5" w:rsidRPr="00FA48F5">
        <w:rPr>
          <w:sz w:val="24"/>
          <w:szCs w:val="24"/>
          <w:lang w:val="en-AE"/>
        </w:rPr>
        <w:t xml:space="preserve">  </w:t>
      </w:r>
      <w:proofErr w:type="gramEnd"/>
      <w:r w:rsidR="00FA48F5" w:rsidRPr="00FA48F5">
        <w:rPr>
          <w:sz w:val="24"/>
          <w:szCs w:val="24"/>
          <w:lang w:val="en-AE"/>
        </w:rPr>
        <w:t>“</w:t>
      </w:r>
      <w:r w:rsidR="00FA48F5" w:rsidRPr="00E30BAA">
        <w:rPr>
          <w:b/>
          <w:bCs/>
          <w:sz w:val="24"/>
          <w:szCs w:val="24"/>
          <w:lang w:val="en-AE"/>
        </w:rPr>
        <w:t>git add .</w:t>
      </w:r>
      <w:r w:rsidRPr="00E30BAA">
        <w:rPr>
          <w:b/>
          <w:bCs/>
          <w:sz w:val="24"/>
          <w:szCs w:val="24"/>
          <w:lang w:val="en-AE"/>
        </w:rPr>
        <w:t xml:space="preserve"> </w:t>
      </w:r>
      <w:r>
        <w:rPr>
          <w:sz w:val="24"/>
          <w:szCs w:val="24"/>
          <w:lang w:val="en-AE"/>
        </w:rPr>
        <w:t>“</w:t>
      </w:r>
      <w:r w:rsidR="00FA48F5">
        <w:rPr>
          <w:noProof/>
          <w:sz w:val="24"/>
          <w:szCs w:val="24"/>
          <w:lang w:val="en-AE"/>
        </w:rPr>
        <w:drawing>
          <wp:inline distT="0" distB="0" distL="0" distR="0" wp14:anchorId="7043D30F" wp14:editId="44949C8D">
            <wp:extent cx="5216056" cy="4380865"/>
            <wp:effectExtent l="0" t="0" r="381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230" b="9466"/>
                    <a:stretch/>
                  </pic:blipFill>
                  <pic:spPr bwMode="auto">
                    <a:xfrm>
                      <a:off x="0" y="0"/>
                      <a:ext cx="5216575" cy="4381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1A5B9" w14:textId="705F86E4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1BC6CD1F" w14:textId="470E710A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1013570A" w14:textId="50FEDC45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5C552166" w14:textId="48EF3A31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1C985879" w14:textId="1B86D84D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1F24BA3F" w14:textId="5F09C62C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1504642C" w14:textId="6483ABD2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2A638E34" w14:textId="48531E7B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37C53A5D" w14:textId="245CC7EC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166E5CD0" w14:textId="22EB5442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390C2066" w14:textId="2143BA47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3E4E0BBC" w14:textId="5325123F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5039EAC1" w14:textId="58EFCF38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02ED80C6" w14:textId="6C71CED8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65192709" w14:textId="10FB6AB3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1839141F" w14:textId="60C59A7D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17C49437" w14:textId="6E90582F" w:rsidR="003B51EF" w:rsidRDefault="003B51EF" w:rsidP="003B51EF">
      <w:pPr>
        <w:spacing w:after="0"/>
        <w:rPr>
          <w:sz w:val="24"/>
          <w:szCs w:val="24"/>
          <w:lang w:val="en-AE"/>
        </w:rPr>
      </w:pPr>
      <w:r w:rsidRPr="003B51EF">
        <w:rPr>
          <w:sz w:val="24"/>
          <w:szCs w:val="24"/>
          <w:lang w:val="en-AE"/>
        </w:rPr>
        <w:lastRenderedPageBreak/>
        <w:t>C</w:t>
      </w:r>
      <w:r w:rsidRPr="003B51EF">
        <w:rPr>
          <w:sz w:val="24"/>
          <w:szCs w:val="24"/>
          <w:lang w:val="en-AE"/>
        </w:rPr>
        <w:t>ommand</w:t>
      </w:r>
      <w:r>
        <w:rPr>
          <w:sz w:val="24"/>
          <w:szCs w:val="24"/>
          <w:lang w:val="en-AE"/>
        </w:rPr>
        <w:t xml:space="preserve">, </w:t>
      </w:r>
      <w:r w:rsidRPr="003B51EF">
        <w:rPr>
          <w:b/>
          <w:bCs/>
          <w:sz w:val="24"/>
          <w:szCs w:val="24"/>
          <w:lang w:val="en-AE"/>
        </w:rPr>
        <w:t>git commit -m “message”</w:t>
      </w:r>
      <w:r>
        <w:rPr>
          <w:b/>
          <w:bCs/>
          <w:sz w:val="24"/>
          <w:szCs w:val="24"/>
          <w:lang w:val="en-AE"/>
        </w:rPr>
        <w:t xml:space="preserve"> </w:t>
      </w:r>
      <w:r w:rsidRPr="003B51EF">
        <w:rPr>
          <w:sz w:val="24"/>
          <w:szCs w:val="24"/>
          <w:lang w:val="en-AE"/>
        </w:rPr>
        <w:t>is used to commit the changes</w:t>
      </w:r>
    </w:p>
    <w:p w14:paraId="45528D35" w14:textId="77777777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0A6C178B" w14:textId="7324134B" w:rsidR="003B51EF" w:rsidRDefault="003B51EF" w:rsidP="00FA48F5">
      <w:pPr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4A0519E2" wp14:editId="73D17F52">
            <wp:extent cx="4801270" cy="64779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F290" w14:textId="2FC1334A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21D96178" w14:textId="2B7D0C4A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774D4899" w14:textId="6AE70DFD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3D109F37" w14:textId="41B8E802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6DA96532" w14:textId="169C3284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014AB578" w14:textId="100B4E17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1CBF8739" w14:textId="52B35930" w:rsidR="00E30BAA" w:rsidRDefault="00E30BAA" w:rsidP="00FA48F5">
      <w:pPr>
        <w:spacing w:after="0"/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lastRenderedPageBreak/>
        <w:t>We use “</w:t>
      </w:r>
      <w:r w:rsidRPr="00E30BAA">
        <w:rPr>
          <w:b/>
          <w:bCs/>
          <w:sz w:val="24"/>
          <w:szCs w:val="24"/>
          <w:lang w:val="en-AE"/>
        </w:rPr>
        <w:t>git log</w:t>
      </w:r>
      <w:r>
        <w:rPr>
          <w:sz w:val="24"/>
          <w:szCs w:val="24"/>
          <w:lang w:val="en-AE"/>
        </w:rPr>
        <w:t>” to display all the logs/commits</w:t>
      </w:r>
    </w:p>
    <w:p w14:paraId="4D52E77E" w14:textId="77777777" w:rsidR="00E30BAA" w:rsidRDefault="00E30BAA" w:rsidP="00FA48F5">
      <w:pPr>
        <w:spacing w:after="0"/>
        <w:rPr>
          <w:sz w:val="24"/>
          <w:szCs w:val="24"/>
          <w:lang w:val="en-AE"/>
        </w:rPr>
      </w:pPr>
    </w:p>
    <w:p w14:paraId="37812AD8" w14:textId="7108A4AB" w:rsidR="003B51EF" w:rsidRDefault="00E30BAA" w:rsidP="00FA48F5">
      <w:pPr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73A22F86" wp14:editId="70D75601">
            <wp:extent cx="5087060" cy="2029108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E493" w14:textId="457166CC" w:rsidR="003B51EF" w:rsidRDefault="003B51EF" w:rsidP="00FA48F5">
      <w:pPr>
        <w:spacing w:after="0"/>
        <w:rPr>
          <w:sz w:val="24"/>
          <w:szCs w:val="24"/>
          <w:lang w:val="en-AE"/>
        </w:rPr>
      </w:pPr>
    </w:p>
    <w:p w14:paraId="2A816A37" w14:textId="41D48C1C" w:rsidR="00E30BAA" w:rsidRDefault="00E30BAA" w:rsidP="00FA48F5">
      <w:pPr>
        <w:spacing w:after="0"/>
        <w:rPr>
          <w:sz w:val="24"/>
          <w:szCs w:val="24"/>
          <w:lang w:val="en-AE"/>
        </w:rPr>
      </w:pPr>
    </w:p>
    <w:p w14:paraId="783C2FF9" w14:textId="4E81878D" w:rsidR="00E30BAA" w:rsidRDefault="00E30BAA" w:rsidP="00FA48F5">
      <w:pPr>
        <w:spacing w:after="0"/>
        <w:rPr>
          <w:noProof/>
          <w:sz w:val="24"/>
          <w:szCs w:val="24"/>
          <w:lang w:val="en-AE"/>
        </w:rPr>
      </w:pPr>
    </w:p>
    <w:p w14:paraId="120FD6A1" w14:textId="5A3A113A" w:rsidR="00E30BAA" w:rsidRDefault="00E30BAA" w:rsidP="00FA48F5">
      <w:pPr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lastRenderedPageBreak/>
        <w:drawing>
          <wp:inline distT="0" distB="0" distL="0" distR="0" wp14:anchorId="7F0F6C9D" wp14:editId="2268D662">
            <wp:extent cx="5191125" cy="82296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5CAA" w14:textId="3F1E44A9" w:rsidR="00E30BAA" w:rsidRPr="00E30BAA" w:rsidRDefault="00206E62" w:rsidP="00E30BAA">
      <w:pPr>
        <w:spacing w:after="0"/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lastRenderedPageBreak/>
        <w:t xml:space="preserve">We use command, </w:t>
      </w:r>
      <w:r w:rsidR="00E30BAA" w:rsidRPr="00206E62">
        <w:rPr>
          <w:b/>
          <w:bCs/>
          <w:sz w:val="24"/>
          <w:szCs w:val="24"/>
          <w:lang w:val="en-AE"/>
        </w:rPr>
        <w:t xml:space="preserve">git remote add origin </w:t>
      </w:r>
      <w:proofErr w:type="gramStart"/>
      <w:r w:rsidRPr="00206E62">
        <w:rPr>
          <w:b/>
          <w:bCs/>
          <w:sz w:val="24"/>
          <w:szCs w:val="24"/>
          <w:lang w:val="en-AE"/>
        </w:rPr>
        <w:t>git@github.com:ashrafff452/</w:t>
      </w:r>
      <w:proofErr w:type="spellStart"/>
      <w:r w:rsidRPr="00206E62">
        <w:rPr>
          <w:b/>
          <w:bCs/>
          <w:sz w:val="24"/>
          <w:szCs w:val="24"/>
          <w:lang w:val="en-AE"/>
        </w:rPr>
        <w:t>GitHub_test.git</w:t>
      </w:r>
      <w:proofErr w:type="spellEnd"/>
      <w:proofErr w:type="gramEnd"/>
    </w:p>
    <w:p w14:paraId="00B3B238" w14:textId="0F1FFB5D" w:rsidR="00E30BAA" w:rsidRPr="00206E62" w:rsidRDefault="00206E62" w:rsidP="00E30BAA">
      <w:pPr>
        <w:spacing w:after="0"/>
        <w:rPr>
          <w:b/>
          <w:bCs/>
          <w:sz w:val="24"/>
          <w:szCs w:val="24"/>
          <w:lang w:val="en-AE"/>
        </w:rPr>
      </w:pPr>
      <w:r>
        <w:rPr>
          <w:sz w:val="24"/>
          <w:szCs w:val="24"/>
          <w:lang w:val="en-AE"/>
        </w:rPr>
        <w:t xml:space="preserve">To see already configured we use, </w:t>
      </w:r>
      <w:r w:rsidR="00E30BAA" w:rsidRPr="00206E62">
        <w:rPr>
          <w:b/>
          <w:bCs/>
          <w:sz w:val="24"/>
          <w:szCs w:val="24"/>
          <w:lang w:val="en-AE"/>
        </w:rPr>
        <w:t>git remote -v</w:t>
      </w:r>
    </w:p>
    <w:p w14:paraId="4906F514" w14:textId="77777777" w:rsidR="00E30BAA" w:rsidRDefault="00E30BAA" w:rsidP="00FA48F5">
      <w:pPr>
        <w:spacing w:after="0"/>
        <w:rPr>
          <w:sz w:val="24"/>
          <w:szCs w:val="24"/>
          <w:lang w:val="en-AE"/>
        </w:rPr>
      </w:pPr>
    </w:p>
    <w:p w14:paraId="5B245D6F" w14:textId="79EB2DEF" w:rsidR="00E30BAA" w:rsidRDefault="00206E62" w:rsidP="00FA48F5">
      <w:pPr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t>Later we need to create a GitHub account to push our source code to the central repository</w:t>
      </w:r>
    </w:p>
    <w:p w14:paraId="5948E891" w14:textId="77777777" w:rsidR="00E30BAA" w:rsidRDefault="00E30BAA" w:rsidP="00FA48F5">
      <w:pPr>
        <w:spacing w:after="0"/>
        <w:rPr>
          <w:sz w:val="24"/>
          <w:szCs w:val="24"/>
          <w:lang w:val="en-AE"/>
        </w:rPr>
      </w:pPr>
    </w:p>
    <w:p w14:paraId="1E74EF37" w14:textId="51D857BF" w:rsidR="00E30BAA" w:rsidRDefault="00E30BAA" w:rsidP="00FA48F5">
      <w:pPr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77F68B9F" wp14:editId="645F2F42">
            <wp:extent cx="5943600" cy="28213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1CD7" w14:textId="77777777" w:rsidR="00206E62" w:rsidRDefault="00206E62" w:rsidP="00FA48F5">
      <w:pPr>
        <w:spacing w:after="0"/>
        <w:rPr>
          <w:sz w:val="24"/>
          <w:szCs w:val="24"/>
          <w:lang w:val="en-AE"/>
        </w:rPr>
      </w:pPr>
    </w:p>
    <w:p w14:paraId="241FE95D" w14:textId="774857C5" w:rsidR="00206E62" w:rsidRDefault="00206E62" w:rsidP="00FA48F5">
      <w:pPr>
        <w:spacing w:after="0"/>
        <w:rPr>
          <w:sz w:val="24"/>
          <w:szCs w:val="24"/>
          <w:lang w:val="en-AE"/>
        </w:rPr>
      </w:pPr>
    </w:p>
    <w:p w14:paraId="2D5C093E" w14:textId="067E57E0" w:rsidR="00206E62" w:rsidRDefault="00206E62" w:rsidP="00FA48F5">
      <w:pPr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539ED1AB" wp14:editId="420B9823">
            <wp:extent cx="5943600" cy="31546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D1EA" w14:textId="2A1E6AAC" w:rsidR="00206E62" w:rsidRDefault="00206E62" w:rsidP="00FA48F5">
      <w:pPr>
        <w:spacing w:after="0"/>
        <w:rPr>
          <w:sz w:val="24"/>
          <w:szCs w:val="24"/>
          <w:lang w:val="en-AE"/>
        </w:rPr>
      </w:pPr>
    </w:p>
    <w:p w14:paraId="6BEF1DD3" w14:textId="4F582395" w:rsidR="00206E62" w:rsidRDefault="00206E62" w:rsidP="00FA48F5">
      <w:pPr>
        <w:spacing w:after="0"/>
        <w:rPr>
          <w:sz w:val="24"/>
          <w:szCs w:val="24"/>
          <w:lang w:val="en-AE"/>
        </w:rPr>
      </w:pPr>
    </w:p>
    <w:p w14:paraId="0359F5C2" w14:textId="2D35B2CC" w:rsidR="00206E62" w:rsidRDefault="00206E62" w:rsidP="00FA48F5">
      <w:pPr>
        <w:spacing w:after="0"/>
        <w:rPr>
          <w:sz w:val="24"/>
          <w:szCs w:val="24"/>
          <w:lang w:val="en-AE"/>
        </w:rPr>
      </w:pPr>
    </w:p>
    <w:p w14:paraId="0019131B" w14:textId="5CFEA1DD" w:rsidR="00206E62" w:rsidRDefault="00206E62" w:rsidP="00FA48F5">
      <w:pPr>
        <w:spacing w:after="0"/>
        <w:rPr>
          <w:sz w:val="24"/>
          <w:szCs w:val="24"/>
          <w:lang w:val="en-AE"/>
        </w:rPr>
      </w:pPr>
    </w:p>
    <w:p w14:paraId="0E02BA6F" w14:textId="48BF050F" w:rsidR="00206E62" w:rsidRPr="00206E62" w:rsidRDefault="00206E62" w:rsidP="00206E62">
      <w:pPr>
        <w:spacing w:after="0"/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lastRenderedPageBreak/>
        <w:t>We generate a</w:t>
      </w:r>
      <w:r w:rsidRPr="00206E62">
        <w:rPr>
          <w:sz w:val="24"/>
          <w:szCs w:val="24"/>
          <w:lang w:val="en-AE"/>
        </w:rPr>
        <w:t xml:space="preserve"> </w:t>
      </w:r>
      <w:proofErr w:type="spellStart"/>
      <w:r w:rsidRPr="00206E62">
        <w:rPr>
          <w:sz w:val="24"/>
          <w:szCs w:val="24"/>
          <w:lang w:val="en-AE"/>
        </w:rPr>
        <w:t>rsa</w:t>
      </w:r>
      <w:proofErr w:type="spellEnd"/>
      <w:r w:rsidRPr="00206E62">
        <w:rPr>
          <w:sz w:val="24"/>
          <w:szCs w:val="24"/>
          <w:lang w:val="en-AE"/>
        </w:rPr>
        <w:t xml:space="preserve"> key using </w:t>
      </w:r>
      <w:proofErr w:type="spellStart"/>
      <w:r w:rsidRPr="00206E62">
        <w:rPr>
          <w:sz w:val="24"/>
          <w:szCs w:val="24"/>
          <w:lang w:val="en-AE"/>
        </w:rPr>
        <w:t>ssh</w:t>
      </w:r>
      <w:proofErr w:type="spellEnd"/>
      <w:r w:rsidRPr="00206E62">
        <w:rPr>
          <w:sz w:val="24"/>
          <w:szCs w:val="24"/>
          <w:lang w:val="en-AE"/>
        </w:rPr>
        <w:t>-keygen command in local machine</w:t>
      </w:r>
    </w:p>
    <w:p w14:paraId="19B6FC2F" w14:textId="77777777" w:rsidR="00206E62" w:rsidRPr="00206E62" w:rsidRDefault="00206E62" w:rsidP="00206E62">
      <w:pPr>
        <w:spacing w:after="0"/>
        <w:rPr>
          <w:sz w:val="24"/>
          <w:szCs w:val="24"/>
          <w:lang w:val="en-AE"/>
        </w:rPr>
      </w:pPr>
      <w:r w:rsidRPr="00206E62">
        <w:rPr>
          <w:sz w:val="24"/>
          <w:szCs w:val="24"/>
          <w:lang w:val="en-AE"/>
        </w:rPr>
        <w:t>Copy the path where the rsa.pub key is generated</w:t>
      </w:r>
    </w:p>
    <w:p w14:paraId="1BF551F8" w14:textId="77777777" w:rsidR="00206E62" w:rsidRPr="00206E62" w:rsidRDefault="00206E62" w:rsidP="00206E62">
      <w:pPr>
        <w:spacing w:after="0"/>
        <w:rPr>
          <w:sz w:val="24"/>
          <w:szCs w:val="24"/>
          <w:lang w:val="en-AE"/>
        </w:rPr>
      </w:pPr>
      <w:r w:rsidRPr="00206E62">
        <w:rPr>
          <w:sz w:val="24"/>
          <w:szCs w:val="24"/>
          <w:lang w:val="en-AE"/>
        </w:rPr>
        <w:t>On terminal mention “</w:t>
      </w:r>
      <w:r w:rsidRPr="00206E62">
        <w:rPr>
          <w:b/>
          <w:bCs/>
          <w:sz w:val="24"/>
          <w:szCs w:val="24"/>
          <w:lang w:val="en-AE"/>
        </w:rPr>
        <w:t>cat pathname/rsa.pub”</w:t>
      </w:r>
    </w:p>
    <w:p w14:paraId="2D566818" w14:textId="77777777" w:rsidR="00206E62" w:rsidRPr="00206E62" w:rsidRDefault="00206E62" w:rsidP="00206E62">
      <w:pPr>
        <w:spacing w:after="0"/>
        <w:rPr>
          <w:sz w:val="24"/>
          <w:szCs w:val="24"/>
          <w:lang w:val="en-AE"/>
        </w:rPr>
      </w:pPr>
      <w:r w:rsidRPr="00206E62">
        <w:rPr>
          <w:sz w:val="24"/>
          <w:szCs w:val="24"/>
          <w:lang w:val="en-AE"/>
        </w:rPr>
        <w:t xml:space="preserve">Copy the </w:t>
      </w:r>
      <w:proofErr w:type="spellStart"/>
      <w:r w:rsidRPr="00206E62">
        <w:rPr>
          <w:sz w:val="24"/>
          <w:szCs w:val="24"/>
          <w:lang w:val="en-AE"/>
        </w:rPr>
        <w:t>ssh</w:t>
      </w:r>
      <w:proofErr w:type="spellEnd"/>
      <w:r w:rsidRPr="00206E62">
        <w:rPr>
          <w:sz w:val="24"/>
          <w:szCs w:val="24"/>
          <w:lang w:val="en-AE"/>
        </w:rPr>
        <w:t xml:space="preserve"> key and navigate to </w:t>
      </w:r>
      <w:proofErr w:type="spellStart"/>
      <w:r w:rsidRPr="00206E62">
        <w:rPr>
          <w:sz w:val="24"/>
          <w:szCs w:val="24"/>
          <w:lang w:val="en-AE"/>
        </w:rPr>
        <w:t>github</w:t>
      </w:r>
      <w:proofErr w:type="spellEnd"/>
      <w:r w:rsidRPr="00206E62">
        <w:rPr>
          <w:sz w:val="24"/>
          <w:szCs w:val="24"/>
          <w:lang w:val="en-AE"/>
        </w:rPr>
        <w:t xml:space="preserve"> settings menu</w:t>
      </w:r>
    </w:p>
    <w:p w14:paraId="66E421C1" w14:textId="77777777" w:rsidR="00206E62" w:rsidRPr="00206E62" w:rsidRDefault="00206E62" w:rsidP="00206E62">
      <w:pPr>
        <w:spacing w:after="0"/>
        <w:rPr>
          <w:sz w:val="24"/>
          <w:szCs w:val="24"/>
          <w:lang w:val="en-AE"/>
        </w:rPr>
      </w:pPr>
      <w:r w:rsidRPr="00206E62">
        <w:rPr>
          <w:sz w:val="24"/>
          <w:szCs w:val="24"/>
          <w:lang w:val="en-AE"/>
        </w:rPr>
        <w:t>Enter SSH and GPG keys section</w:t>
      </w:r>
    </w:p>
    <w:p w14:paraId="58EFDC6D" w14:textId="77777777" w:rsidR="00206E62" w:rsidRPr="00206E62" w:rsidRDefault="00206E62" w:rsidP="00206E62">
      <w:pPr>
        <w:spacing w:after="0"/>
        <w:rPr>
          <w:sz w:val="24"/>
          <w:szCs w:val="24"/>
          <w:lang w:val="en-AE"/>
        </w:rPr>
      </w:pPr>
      <w:r w:rsidRPr="00206E62">
        <w:rPr>
          <w:sz w:val="24"/>
          <w:szCs w:val="24"/>
          <w:lang w:val="en-AE"/>
        </w:rPr>
        <w:t>Click on New SSH key</w:t>
      </w:r>
    </w:p>
    <w:p w14:paraId="19CF19B8" w14:textId="545FCE8F" w:rsidR="00206E62" w:rsidRDefault="00206E62" w:rsidP="00206E62">
      <w:pPr>
        <w:spacing w:after="0"/>
        <w:rPr>
          <w:sz w:val="24"/>
          <w:szCs w:val="24"/>
          <w:lang w:val="en-AE"/>
        </w:rPr>
      </w:pPr>
      <w:r w:rsidRPr="00206E62">
        <w:rPr>
          <w:sz w:val="24"/>
          <w:szCs w:val="24"/>
          <w:lang w:val="en-AE"/>
        </w:rPr>
        <w:t>Name the title</w:t>
      </w:r>
      <w:r>
        <w:rPr>
          <w:sz w:val="24"/>
          <w:szCs w:val="24"/>
          <w:lang w:val="en-AE"/>
        </w:rPr>
        <w:t xml:space="preserve"> as </w:t>
      </w:r>
      <w:proofErr w:type="spellStart"/>
      <w:r>
        <w:rPr>
          <w:sz w:val="24"/>
          <w:szCs w:val="24"/>
          <w:lang w:val="en-AE"/>
        </w:rPr>
        <w:t>my_laptop</w:t>
      </w:r>
      <w:proofErr w:type="spellEnd"/>
      <w:r>
        <w:rPr>
          <w:sz w:val="24"/>
          <w:szCs w:val="24"/>
          <w:lang w:val="en-AE"/>
        </w:rPr>
        <w:t xml:space="preserve"> </w:t>
      </w:r>
      <w:r w:rsidRPr="00206E62">
        <w:rPr>
          <w:sz w:val="24"/>
          <w:szCs w:val="24"/>
          <w:lang w:val="en-AE"/>
        </w:rPr>
        <w:t>and paste the copied rsa.pub key</w:t>
      </w:r>
      <w:r>
        <w:rPr>
          <w:sz w:val="24"/>
          <w:szCs w:val="24"/>
          <w:lang w:val="en-AE"/>
        </w:rPr>
        <w:t xml:space="preserve"> </w:t>
      </w:r>
    </w:p>
    <w:p w14:paraId="44A3D9A6" w14:textId="77777777" w:rsidR="00206E62" w:rsidRDefault="00206E62" w:rsidP="00206E62">
      <w:pPr>
        <w:spacing w:after="0"/>
        <w:rPr>
          <w:sz w:val="24"/>
          <w:szCs w:val="24"/>
          <w:lang w:val="en-AE"/>
        </w:rPr>
      </w:pPr>
    </w:p>
    <w:p w14:paraId="341F0DA0" w14:textId="391A6510" w:rsidR="00206E62" w:rsidRDefault="00206E62" w:rsidP="00206E62">
      <w:pPr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65FE9659" wp14:editId="6B16807C">
            <wp:extent cx="5943061" cy="2329733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337" cy="233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77D3" w14:textId="57E8C991" w:rsidR="00206E62" w:rsidRDefault="00206E62" w:rsidP="00206E62">
      <w:pPr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3D24B83B" wp14:editId="1CCAB0AA">
            <wp:extent cx="5943600" cy="168567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004" cy="168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E62">
        <w:rPr>
          <w:sz w:val="24"/>
          <w:szCs w:val="24"/>
          <w:lang w:val="en-AE"/>
        </w:rPr>
        <w:t xml:space="preserve"> </w:t>
      </w:r>
      <w:r>
        <w:rPr>
          <w:sz w:val="24"/>
          <w:szCs w:val="24"/>
          <w:lang w:val="en-AE"/>
        </w:rPr>
        <w:t xml:space="preserve"> </w:t>
      </w:r>
    </w:p>
    <w:p w14:paraId="52AF2F86" w14:textId="77777777" w:rsidR="00206E62" w:rsidRDefault="00206E62" w:rsidP="00FA48F5">
      <w:pPr>
        <w:spacing w:after="0"/>
        <w:rPr>
          <w:sz w:val="24"/>
          <w:szCs w:val="24"/>
          <w:lang w:val="en-AE"/>
        </w:rPr>
      </w:pPr>
    </w:p>
    <w:p w14:paraId="78F7E234" w14:textId="26E820E8" w:rsidR="00206E62" w:rsidRDefault="00206E62" w:rsidP="00FA48F5">
      <w:pPr>
        <w:spacing w:after="0"/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t xml:space="preserve">We use </w:t>
      </w:r>
      <w:r w:rsidRPr="00206E62">
        <w:rPr>
          <w:b/>
          <w:bCs/>
          <w:sz w:val="24"/>
          <w:szCs w:val="24"/>
          <w:lang w:val="en-AE"/>
        </w:rPr>
        <w:t>git push -u origin</w:t>
      </w:r>
      <w:r>
        <w:rPr>
          <w:sz w:val="24"/>
          <w:szCs w:val="24"/>
          <w:lang w:val="en-AE"/>
        </w:rPr>
        <w:t xml:space="preserve"> command to push the source code</w:t>
      </w:r>
      <w:r>
        <w:rPr>
          <w:noProof/>
          <w:sz w:val="24"/>
          <w:szCs w:val="24"/>
          <w:lang w:val="en-AE"/>
        </w:rPr>
        <w:drawing>
          <wp:inline distT="0" distB="0" distL="0" distR="0" wp14:anchorId="692B4AB6" wp14:editId="3CDE26F9">
            <wp:extent cx="5104130" cy="2094232"/>
            <wp:effectExtent l="0" t="0" r="127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406" cy="211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3222" w14:textId="1F636AC0" w:rsidR="00206E62" w:rsidRDefault="00206E62" w:rsidP="00FA48F5">
      <w:pPr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lastRenderedPageBreak/>
        <w:drawing>
          <wp:inline distT="0" distB="0" distL="0" distR="0" wp14:anchorId="4403106E" wp14:editId="6CAC1D1D">
            <wp:extent cx="5943600" cy="25361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B1C2" w14:textId="21E5D47A" w:rsidR="00206E62" w:rsidRDefault="00206E62" w:rsidP="00FA48F5">
      <w:pPr>
        <w:spacing w:after="0"/>
        <w:rPr>
          <w:sz w:val="24"/>
          <w:szCs w:val="24"/>
          <w:lang w:val="en-AE"/>
        </w:rPr>
      </w:pPr>
    </w:p>
    <w:p w14:paraId="09151860" w14:textId="0954DC5E" w:rsidR="00206E62" w:rsidRDefault="00206E62" w:rsidP="00FA48F5">
      <w:pPr>
        <w:spacing w:after="0"/>
        <w:rPr>
          <w:sz w:val="24"/>
          <w:szCs w:val="24"/>
          <w:lang w:val="en-AE"/>
        </w:rPr>
      </w:pPr>
    </w:p>
    <w:p w14:paraId="1796AC30" w14:textId="306C01D3" w:rsidR="00206E62" w:rsidRDefault="00206E62" w:rsidP="00FA48F5">
      <w:pPr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lastRenderedPageBreak/>
        <w:drawing>
          <wp:inline distT="0" distB="0" distL="0" distR="0" wp14:anchorId="1D544E2E" wp14:editId="11930532">
            <wp:extent cx="4877481" cy="5420481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BF03" w14:textId="1142BB3F" w:rsidR="00E96F72" w:rsidRDefault="00E96F72" w:rsidP="00FA48F5">
      <w:pPr>
        <w:spacing w:after="0"/>
        <w:rPr>
          <w:sz w:val="24"/>
          <w:szCs w:val="24"/>
          <w:lang w:val="en-AE"/>
        </w:rPr>
      </w:pPr>
    </w:p>
    <w:p w14:paraId="48161B9B" w14:textId="5A8327AC" w:rsidR="00E96F72" w:rsidRDefault="00E96F72" w:rsidP="00FA48F5">
      <w:pPr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3A2DBAB9" wp14:editId="67F5C493">
            <wp:extent cx="5943600" cy="24339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7180" w14:textId="0941C508" w:rsidR="00E96F72" w:rsidRDefault="00E96F72" w:rsidP="00FA48F5">
      <w:pPr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lastRenderedPageBreak/>
        <w:drawing>
          <wp:inline distT="0" distB="0" distL="0" distR="0" wp14:anchorId="69BCEF53" wp14:editId="0CABCCC5">
            <wp:extent cx="4420217" cy="368668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84F2" w14:textId="4F6904DD" w:rsidR="0003425F" w:rsidRDefault="0003425F" w:rsidP="00FA48F5">
      <w:pPr>
        <w:spacing w:after="0"/>
        <w:rPr>
          <w:sz w:val="24"/>
          <w:szCs w:val="24"/>
          <w:lang w:val="en-AE"/>
        </w:rPr>
      </w:pPr>
    </w:p>
    <w:p w14:paraId="78242CD8" w14:textId="77777777" w:rsidR="0003425F" w:rsidRPr="0003425F" w:rsidRDefault="0003425F" w:rsidP="0003425F">
      <w:pPr>
        <w:spacing w:after="0"/>
        <w:rPr>
          <w:sz w:val="24"/>
          <w:szCs w:val="24"/>
          <w:lang w:val="en-AE"/>
        </w:rPr>
      </w:pPr>
      <w:r w:rsidRPr="0003425F">
        <w:rPr>
          <w:sz w:val="24"/>
          <w:szCs w:val="24"/>
          <w:lang w:val="en-AE"/>
        </w:rPr>
        <w:t>Enter command “git push -u origin master”</w:t>
      </w:r>
    </w:p>
    <w:p w14:paraId="1ED95979" w14:textId="77777777" w:rsidR="0003425F" w:rsidRPr="0003425F" w:rsidRDefault="0003425F" w:rsidP="0003425F">
      <w:pPr>
        <w:spacing w:after="0"/>
        <w:rPr>
          <w:sz w:val="24"/>
          <w:szCs w:val="24"/>
          <w:lang w:val="en-AE"/>
        </w:rPr>
      </w:pPr>
      <w:r w:rsidRPr="0003425F">
        <w:rPr>
          <w:b/>
          <w:bCs/>
          <w:sz w:val="24"/>
          <w:szCs w:val="24"/>
          <w:lang w:val="en-AE"/>
        </w:rPr>
        <w:t>Origin</w:t>
      </w:r>
      <w:r w:rsidRPr="0003425F">
        <w:rPr>
          <w:sz w:val="24"/>
          <w:szCs w:val="24"/>
          <w:lang w:val="en-AE"/>
        </w:rPr>
        <w:t xml:space="preserve"> is remote destination</w:t>
      </w:r>
    </w:p>
    <w:p w14:paraId="0AEC8108" w14:textId="134A4C4E" w:rsidR="0003425F" w:rsidRDefault="0003425F" w:rsidP="0003425F">
      <w:pPr>
        <w:spacing w:after="0"/>
        <w:rPr>
          <w:sz w:val="24"/>
          <w:szCs w:val="24"/>
          <w:lang w:val="en-AE"/>
        </w:rPr>
      </w:pPr>
      <w:r w:rsidRPr="0003425F">
        <w:rPr>
          <w:b/>
          <w:bCs/>
          <w:sz w:val="24"/>
          <w:szCs w:val="24"/>
          <w:lang w:val="en-AE"/>
        </w:rPr>
        <w:t>Master</w:t>
      </w:r>
      <w:r w:rsidRPr="0003425F">
        <w:rPr>
          <w:sz w:val="24"/>
          <w:szCs w:val="24"/>
          <w:lang w:val="en-AE"/>
        </w:rPr>
        <w:t xml:space="preserve"> is branch name.</w:t>
      </w:r>
    </w:p>
    <w:p w14:paraId="397A22C2" w14:textId="552F617C" w:rsidR="00E96F72" w:rsidRDefault="00E96F72" w:rsidP="00FA48F5">
      <w:pPr>
        <w:spacing w:after="0"/>
        <w:rPr>
          <w:sz w:val="24"/>
          <w:szCs w:val="24"/>
          <w:lang w:val="en-AE"/>
        </w:rPr>
      </w:pPr>
    </w:p>
    <w:p w14:paraId="15BBBA47" w14:textId="3408DCE5" w:rsidR="00E96F72" w:rsidRDefault="00E96F72" w:rsidP="00FA48F5">
      <w:pPr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128B5F3D" wp14:editId="0C6C5BC2">
            <wp:extent cx="5858693" cy="1619476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189A" w14:textId="321BFEFB" w:rsidR="00E96F72" w:rsidRDefault="00E96F72" w:rsidP="00FA48F5">
      <w:pPr>
        <w:spacing w:after="0"/>
        <w:rPr>
          <w:sz w:val="24"/>
          <w:szCs w:val="24"/>
          <w:lang w:val="en-AE"/>
        </w:rPr>
      </w:pPr>
    </w:p>
    <w:p w14:paraId="7711A471" w14:textId="02286D0B" w:rsidR="00E96F72" w:rsidRDefault="00E96F72" w:rsidP="00FA48F5">
      <w:pPr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lastRenderedPageBreak/>
        <w:drawing>
          <wp:inline distT="0" distB="0" distL="0" distR="0" wp14:anchorId="5F639A06" wp14:editId="10392A1D">
            <wp:extent cx="5943600" cy="26130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EA87" w14:textId="0601818C" w:rsidR="00E96F72" w:rsidRDefault="00E96F72" w:rsidP="00FA48F5">
      <w:pPr>
        <w:spacing w:after="0"/>
        <w:rPr>
          <w:sz w:val="24"/>
          <w:szCs w:val="24"/>
          <w:lang w:val="en-AE"/>
        </w:rPr>
      </w:pPr>
    </w:p>
    <w:p w14:paraId="046EE1C8" w14:textId="77777777" w:rsidR="00CE0A29" w:rsidRDefault="00CE0A29" w:rsidP="00FA48F5">
      <w:pPr>
        <w:spacing w:after="0"/>
        <w:rPr>
          <w:sz w:val="24"/>
          <w:szCs w:val="24"/>
          <w:lang w:val="en-AE"/>
        </w:rPr>
      </w:pPr>
    </w:p>
    <w:p w14:paraId="02D398FA" w14:textId="2801636C" w:rsidR="00E96F72" w:rsidRPr="00CE0A29" w:rsidRDefault="0003425F" w:rsidP="00FA48F5">
      <w:pPr>
        <w:spacing w:after="0"/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t>-</w:t>
      </w:r>
      <w:r w:rsidR="00CE0A29">
        <w:rPr>
          <w:sz w:val="24"/>
          <w:szCs w:val="24"/>
          <w:lang w:val="en-AE"/>
        </w:rPr>
        <w:t xml:space="preserve">We use </w:t>
      </w:r>
      <w:proofErr w:type="gramStart"/>
      <w:r w:rsidR="00CE0A29">
        <w:rPr>
          <w:sz w:val="24"/>
          <w:szCs w:val="24"/>
          <w:lang w:val="en-AE"/>
        </w:rPr>
        <w:t xml:space="preserve">command,  </w:t>
      </w:r>
      <w:r w:rsidR="00CE0A29" w:rsidRPr="00CE0A29">
        <w:rPr>
          <w:b/>
          <w:bCs/>
          <w:sz w:val="24"/>
          <w:szCs w:val="24"/>
          <w:lang w:val="en-AE"/>
        </w:rPr>
        <w:t>git</w:t>
      </w:r>
      <w:proofErr w:type="gramEnd"/>
      <w:r w:rsidR="00CE0A29" w:rsidRPr="00CE0A29">
        <w:rPr>
          <w:b/>
          <w:bCs/>
          <w:sz w:val="24"/>
          <w:szCs w:val="24"/>
          <w:lang w:val="en-AE"/>
        </w:rPr>
        <w:t xml:space="preserve"> clone </w:t>
      </w:r>
      <w:r w:rsidR="00CE0A29" w:rsidRPr="00CE0A29">
        <w:rPr>
          <w:b/>
          <w:bCs/>
          <w:sz w:val="24"/>
          <w:szCs w:val="24"/>
          <w:lang w:val="en-AE"/>
        </w:rPr>
        <w:t>git@github.com:ashrafff452/</w:t>
      </w:r>
      <w:proofErr w:type="spellStart"/>
      <w:r w:rsidR="00CE0A29" w:rsidRPr="00CE0A29">
        <w:rPr>
          <w:b/>
          <w:bCs/>
          <w:sz w:val="24"/>
          <w:szCs w:val="24"/>
          <w:lang w:val="en-AE"/>
        </w:rPr>
        <w:t>GitHub_test.git</w:t>
      </w:r>
      <w:proofErr w:type="spellEnd"/>
      <w:r w:rsidR="00CE0A29">
        <w:rPr>
          <w:b/>
          <w:bCs/>
          <w:sz w:val="24"/>
          <w:szCs w:val="24"/>
          <w:lang w:val="en-AE"/>
        </w:rPr>
        <w:t xml:space="preserve"> </w:t>
      </w:r>
      <w:r w:rsidR="00CE0A29">
        <w:rPr>
          <w:sz w:val="24"/>
          <w:szCs w:val="24"/>
          <w:lang w:val="en-AE"/>
        </w:rPr>
        <w:t>to pull the project to local machine</w:t>
      </w:r>
    </w:p>
    <w:p w14:paraId="404F0ABA" w14:textId="4FD66A96" w:rsidR="00E96F72" w:rsidRDefault="00E96F72" w:rsidP="00FA48F5">
      <w:pPr>
        <w:spacing w:after="0"/>
        <w:rPr>
          <w:sz w:val="24"/>
          <w:szCs w:val="24"/>
          <w:lang w:val="en-AE"/>
        </w:rPr>
      </w:pPr>
    </w:p>
    <w:p w14:paraId="6FC3D86D" w14:textId="2CD8634A" w:rsidR="00E96F72" w:rsidRDefault="00E96F72" w:rsidP="00FA48F5">
      <w:pPr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04E058AF" wp14:editId="4DC7B99C">
            <wp:extent cx="5839640" cy="3677163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D91D" w14:textId="75BF713F" w:rsidR="00CE0A29" w:rsidRDefault="00CE0A29" w:rsidP="00FA48F5">
      <w:pPr>
        <w:spacing w:after="0"/>
        <w:rPr>
          <w:sz w:val="24"/>
          <w:szCs w:val="24"/>
          <w:lang w:val="en-AE"/>
        </w:rPr>
      </w:pPr>
    </w:p>
    <w:p w14:paraId="4C686E47" w14:textId="5D5B8550" w:rsidR="00CE0A29" w:rsidRDefault="00CE0A29" w:rsidP="00FA48F5">
      <w:pPr>
        <w:spacing w:after="0"/>
        <w:rPr>
          <w:sz w:val="24"/>
          <w:szCs w:val="24"/>
          <w:lang w:val="en-AE"/>
        </w:rPr>
      </w:pPr>
    </w:p>
    <w:p w14:paraId="1B164101" w14:textId="3FC88F44" w:rsidR="00CE0A29" w:rsidRDefault="00CE0A29" w:rsidP="00FA48F5">
      <w:pPr>
        <w:spacing w:after="0"/>
        <w:rPr>
          <w:sz w:val="24"/>
          <w:szCs w:val="24"/>
          <w:lang w:val="en-AE"/>
        </w:rPr>
      </w:pPr>
    </w:p>
    <w:p w14:paraId="0C2CFD9F" w14:textId="2CA5324D" w:rsidR="00CE0A29" w:rsidRDefault="00CE0A29" w:rsidP="00FA48F5">
      <w:pPr>
        <w:spacing w:after="0"/>
        <w:rPr>
          <w:sz w:val="24"/>
          <w:szCs w:val="24"/>
          <w:lang w:val="en-AE"/>
        </w:rPr>
      </w:pPr>
    </w:p>
    <w:p w14:paraId="5887892A" w14:textId="4487C79B" w:rsidR="00CE0A29" w:rsidRDefault="0003425F" w:rsidP="00FA48F5">
      <w:pPr>
        <w:spacing w:after="0"/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lastRenderedPageBreak/>
        <w:t>-</w:t>
      </w:r>
      <w:r w:rsidR="00CE0A29">
        <w:rPr>
          <w:sz w:val="24"/>
          <w:szCs w:val="24"/>
          <w:lang w:val="en-AE"/>
        </w:rPr>
        <w:t xml:space="preserve">We use command, </w:t>
      </w:r>
      <w:r w:rsidR="00CE0A29" w:rsidRPr="00CE0A29">
        <w:rPr>
          <w:b/>
          <w:bCs/>
          <w:sz w:val="24"/>
          <w:szCs w:val="24"/>
          <w:lang w:val="en-AE"/>
        </w:rPr>
        <w:t>git revert</w:t>
      </w:r>
      <w:r w:rsidR="00CE0A29">
        <w:rPr>
          <w:b/>
          <w:bCs/>
          <w:sz w:val="24"/>
          <w:szCs w:val="24"/>
          <w:lang w:val="en-AE"/>
        </w:rPr>
        <w:t xml:space="preserve"> &lt;</w:t>
      </w:r>
      <w:proofErr w:type="spellStart"/>
      <w:r w:rsidR="00CE0A29">
        <w:rPr>
          <w:b/>
          <w:bCs/>
          <w:sz w:val="24"/>
          <w:szCs w:val="24"/>
          <w:lang w:val="en-AE"/>
        </w:rPr>
        <w:t>commit_id</w:t>
      </w:r>
      <w:proofErr w:type="spellEnd"/>
      <w:r w:rsidR="00CE0A29">
        <w:rPr>
          <w:b/>
          <w:bCs/>
          <w:sz w:val="24"/>
          <w:szCs w:val="24"/>
          <w:lang w:val="en-AE"/>
        </w:rPr>
        <w:t>&gt;</w:t>
      </w:r>
      <w:r w:rsidR="00CE0A29">
        <w:rPr>
          <w:sz w:val="24"/>
          <w:szCs w:val="24"/>
          <w:lang w:val="en-AE"/>
        </w:rPr>
        <w:t xml:space="preserve"> to get the deleted file with </w:t>
      </w:r>
      <w:r w:rsidR="00CE0A29" w:rsidRPr="00CE0A29">
        <w:rPr>
          <w:b/>
          <w:bCs/>
          <w:sz w:val="24"/>
          <w:szCs w:val="24"/>
          <w:lang w:val="en-AE"/>
        </w:rPr>
        <w:t>git log</w:t>
      </w:r>
      <w:r w:rsidR="00CE0A29">
        <w:rPr>
          <w:sz w:val="24"/>
          <w:szCs w:val="24"/>
          <w:lang w:val="en-AE"/>
        </w:rPr>
        <w:t xml:space="preserve"> command</w:t>
      </w:r>
    </w:p>
    <w:p w14:paraId="6C52A7E6" w14:textId="50CAE4DD" w:rsidR="00CE0A29" w:rsidRDefault="00CE0A29" w:rsidP="00FA48F5">
      <w:pPr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12BADBF0" wp14:editId="1D8757AF">
            <wp:extent cx="5943600" cy="5501005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11A0" w14:textId="77777777" w:rsidR="00CE0A29" w:rsidRDefault="00CE0A29" w:rsidP="00FA48F5">
      <w:pPr>
        <w:spacing w:after="0"/>
        <w:rPr>
          <w:sz w:val="24"/>
          <w:szCs w:val="24"/>
          <w:lang w:val="en-AE"/>
        </w:rPr>
      </w:pPr>
    </w:p>
    <w:p w14:paraId="064F6974" w14:textId="232120A9" w:rsidR="00CE0A29" w:rsidRDefault="00CE0A29" w:rsidP="00FA48F5">
      <w:pPr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18B86085" wp14:editId="5193C2CE">
            <wp:extent cx="5942967" cy="2122998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184"/>
                    <a:stretch/>
                  </pic:blipFill>
                  <pic:spPr bwMode="auto">
                    <a:xfrm>
                      <a:off x="0" y="0"/>
                      <a:ext cx="5951693" cy="2126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EAE23" w14:textId="245DFB8B" w:rsidR="00CE0A29" w:rsidRDefault="0003425F" w:rsidP="00FA48F5">
      <w:pPr>
        <w:spacing w:after="0"/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lastRenderedPageBreak/>
        <w:t>-</w:t>
      </w:r>
      <w:r w:rsidR="003E6C1B">
        <w:rPr>
          <w:sz w:val="24"/>
          <w:szCs w:val="24"/>
          <w:lang w:val="en-AE"/>
        </w:rPr>
        <w:t xml:space="preserve">We use the command </w:t>
      </w:r>
      <w:r w:rsidR="003E6C1B" w:rsidRPr="003E6C1B">
        <w:rPr>
          <w:b/>
          <w:bCs/>
          <w:sz w:val="24"/>
          <w:szCs w:val="24"/>
          <w:lang w:val="en-AE"/>
        </w:rPr>
        <w:t>git reset</w:t>
      </w:r>
      <w:r w:rsidR="003E6C1B">
        <w:rPr>
          <w:sz w:val="24"/>
          <w:szCs w:val="24"/>
          <w:lang w:val="en-AE"/>
        </w:rPr>
        <w:t xml:space="preserve"> to move a file from track to untrack area Which are not committed.</w:t>
      </w:r>
    </w:p>
    <w:p w14:paraId="145A0EC7" w14:textId="3D6AEE8C" w:rsidR="003E6C1B" w:rsidRDefault="003E6C1B" w:rsidP="00FA48F5">
      <w:pPr>
        <w:spacing w:after="0"/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t>But we can’t do this to already committed files.</w:t>
      </w:r>
    </w:p>
    <w:p w14:paraId="6936DA62" w14:textId="77777777" w:rsidR="003E6C1B" w:rsidRDefault="003E6C1B" w:rsidP="00FA48F5">
      <w:pPr>
        <w:spacing w:after="0"/>
        <w:rPr>
          <w:sz w:val="24"/>
          <w:szCs w:val="24"/>
          <w:lang w:val="en-AE"/>
        </w:rPr>
      </w:pPr>
    </w:p>
    <w:p w14:paraId="43C276B3" w14:textId="29C9E562" w:rsidR="003E6C1B" w:rsidRDefault="003E6C1B" w:rsidP="00FA48F5">
      <w:pPr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4171B439" wp14:editId="5C7326FA">
            <wp:extent cx="5401429" cy="5877745"/>
            <wp:effectExtent l="0" t="0" r="889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4852" w14:textId="1BA06DA4" w:rsidR="00206E62" w:rsidRDefault="00206E62" w:rsidP="00FA48F5">
      <w:pPr>
        <w:spacing w:after="0"/>
        <w:rPr>
          <w:sz w:val="24"/>
          <w:szCs w:val="24"/>
          <w:lang w:val="en-AE"/>
        </w:rPr>
      </w:pPr>
    </w:p>
    <w:p w14:paraId="749ADB2E" w14:textId="73D77329" w:rsidR="005D0954" w:rsidRDefault="005D0954" w:rsidP="00FA48F5">
      <w:pPr>
        <w:spacing w:after="0"/>
        <w:rPr>
          <w:sz w:val="24"/>
          <w:szCs w:val="24"/>
          <w:lang w:val="en-AE"/>
        </w:rPr>
      </w:pPr>
    </w:p>
    <w:p w14:paraId="2B69EB0D" w14:textId="196B0EA4" w:rsidR="005D0954" w:rsidRDefault="005D0954" w:rsidP="00FA48F5">
      <w:pPr>
        <w:spacing w:after="0"/>
        <w:rPr>
          <w:sz w:val="24"/>
          <w:szCs w:val="24"/>
          <w:lang w:val="en-AE"/>
        </w:rPr>
      </w:pPr>
    </w:p>
    <w:p w14:paraId="3B1D76E8" w14:textId="74676723" w:rsidR="005D0954" w:rsidRDefault="005D0954" w:rsidP="00FA48F5">
      <w:pPr>
        <w:spacing w:after="0"/>
        <w:rPr>
          <w:sz w:val="24"/>
          <w:szCs w:val="24"/>
          <w:lang w:val="en-AE"/>
        </w:rPr>
      </w:pPr>
    </w:p>
    <w:p w14:paraId="3DECA725" w14:textId="3AD512FA" w:rsidR="005D0954" w:rsidRDefault="005D0954" w:rsidP="00FA48F5">
      <w:pPr>
        <w:spacing w:after="0"/>
        <w:rPr>
          <w:sz w:val="24"/>
          <w:szCs w:val="24"/>
          <w:lang w:val="en-AE"/>
        </w:rPr>
      </w:pPr>
    </w:p>
    <w:p w14:paraId="1B45E72D" w14:textId="63C26178" w:rsidR="005D0954" w:rsidRDefault="005D0954" w:rsidP="00FA48F5">
      <w:pPr>
        <w:spacing w:after="0"/>
        <w:rPr>
          <w:sz w:val="24"/>
          <w:szCs w:val="24"/>
          <w:lang w:val="en-AE"/>
        </w:rPr>
      </w:pPr>
    </w:p>
    <w:p w14:paraId="53E2504B" w14:textId="6273D497" w:rsidR="005D0954" w:rsidRDefault="005D0954" w:rsidP="00FA48F5">
      <w:pPr>
        <w:spacing w:after="0"/>
        <w:rPr>
          <w:sz w:val="24"/>
          <w:szCs w:val="24"/>
          <w:lang w:val="en-AE"/>
        </w:rPr>
      </w:pPr>
    </w:p>
    <w:p w14:paraId="10AF8C2F" w14:textId="2D6ABA1C" w:rsidR="005D0954" w:rsidRDefault="005D0954" w:rsidP="00FA48F5">
      <w:pPr>
        <w:spacing w:after="0"/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lastRenderedPageBreak/>
        <w:t>We use git clone command to push the project by deleting the directory in local machine.</w:t>
      </w:r>
    </w:p>
    <w:p w14:paraId="72729E75" w14:textId="180F1EF0" w:rsidR="005D0954" w:rsidRDefault="005D0954" w:rsidP="00FA48F5">
      <w:pPr>
        <w:spacing w:after="0"/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t>We can’t use git pull command to fetch the project instead it is used to fetch a particular missing file</w:t>
      </w:r>
    </w:p>
    <w:p w14:paraId="65D2C8F2" w14:textId="77777777" w:rsidR="005D0954" w:rsidRDefault="005D0954" w:rsidP="00FA48F5">
      <w:pPr>
        <w:spacing w:after="0"/>
        <w:rPr>
          <w:sz w:val="24"/>
          <w:szCs w:val="24"/>
          <w:lang w:val="en-AE"/>
        </w:rPr>
      </w:pPr>
    </w:p>
    <w:p w14:paraId="5FB2DF5D" w14:textId="172296BC" w:rsidR="00206E62" w:rsidRDefault="000E7F36" w:rsidP="00FA48F5">
      <w:pPr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4A95EA96" wp14:editId="2463B504">
            <wp:extent cx="5858693" cy="3762900"/>
            <wp:effectExtent l="0" t="0" r="889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0443" w14:textId="674609B0" w:rsidR="005D0954" w:rsidRPr="005D0954" w:rsidRDefault="005D0954" w:rsidP="005D0954">
      <w:pPr>
        <w:spacing w:after="0"/>
        <w:rPr>
          <w:sz w:val="24"/>
          <w:szCs w:val="24"/>
          <w:lang w:val="en-AE"/>
        </w:rPr>
      </w:pPr>
      <w:r w:rsidRPr="005D0954">
        <w:rPr>
          <w:sz w:val="24"/>
          <w:szCs w:val="24"/>
          <w:lang w:val="en-AE"/>
        </w:rPr>
        <w:t>Fork usage:</w:t>
      </w:r>
    </w:p>
    <w:p w14:paraId="756069B6" w14:textId="77777777" w:rsidR="005D0954" w:rsidRPr="005D0954" w:rsidRDefault="005D0954" w:rsidP="005D0954">
      <w:pPr>
        <w:spacing w:after="0"/>
        <w:rPr>
          <w:sz w:val="24"/>
          <w:szCs w:val="24"/>
          <w:lang w:val="en-AE"/>
        </w:rPr>
      </w:pPr>
      <w:r w:rsidRPr="005D0954">
        <w:rPr>
          <w:sz w:val="24"/>
          <w:szCs w:val="24"/>
          <w:lang w:val="en-AE"/>
        </w:rPr>
        <w:t>Using fork option, we can directly copy others repository to our repository and</w:t>
      </w:r>
    </w:p>
    <w:p w14:paraId="0EC45020" w14:textId="339E98A5" w:rsidR="005D0954" w:rsidRPr="005D0954" w:rsidRDefault="005D0954" w:rsidP="005D0954">
      <w:pPr>
        <w:spacing w:after="0"/>
        <w:rPr>
          <w:sz w:val="24"/>
          <w:szCs w:val="24"/>
          <w:lang w:val="en-AE"/>
        </w:rPr>
      </w:pPr>
      <w:proofErr w:type="gramStart"/>
      <w:r w:rsidRPr="005D0954">
        <w:rPr>
          <w:sz w:val="24"/>
          <w:szCs w:val="24"/>
          <w:lang w:val="en-AE"/>
        </w:rPr>
        <w:t>also</w:t>
      </w:r>
      <w:proofErr w:type="gramEnd"/>
      <w:r w:rsidRPr="005D0954">
        <w:rPr>
          <w:sz w:val="24"/>
          <w:szCs w:val="24"/>
          <w:lang w:val="en-AE"/>
        </w:rPr>
        <w:t xml:space="preserve"> can </w:t>
      </w:r>
      <w:r w:rsidR="007475AE">
        <w:rPr>
          <w:sz w:val="24"/>
          <w:szCs w:val="24"/>
          <w:lang w:val="en-AE"/>
        </w:rPr>
        <w:t>do the necessary</w:t>
      </w:r>
      <w:r w:rsidRPr="005D0954">
        <w:rPr>
          <w:sz w:val="24"/>
          <w:szCs w:val="24"/>
          <w:lang w:val="en-AE"/>
        </w:rPr>
        <w:t xml:space="preserve"> changes </w:t>
      </w:r>
      <w:r w:rsidR="007475AE">
        <w:rPr>
          <w:sz w:val="24"/>
          <w:szCs w:val="24"/>
          <w:lang w:val="en-AE"/>
        </w:rPr>
        <w:t>if required</w:t>
      </w:r>
    </w:p>
    <w:p w14:paraId="1C428969" w14:textId="77777777" w:rsidR="005D0954" w:rsidRPr="005D0954" w:rsidRDefault="005D0954" w:rsidP="005D0954">
      <w:pPr>
        <w:spacing w:after="0"/>
        <w:rPr>
          <w:sz w:val="24"/>
          <w:szCs w:val="24"/>
          <w:lang w:val="en-AE"/>
        </w:rPr>
      </w:pPr>
      <w:r w:rsidRPr="005D0954">
        <w:rPr>
          <w:sz w:val="24"/>
          <w:szCs w:val="24"/>
          <w:lang w:val="en-AE"/>
        </w:rPr>
        <w:t xml:space="preserve">Or using git clone command with the repository </w:t>
      </w:r>
      <w:proofErr w:type="spellStart"/>
      <w:r w:rsidRPr="005D0954">
        <w:rPr>
          <w:sz w:val="24"/>
          <w:szCs w:val="24"/>
          <w:lang w:val="en-AE"/>
        </w:rPr>
        <w:t>url</w:t>
      </w:r>
      <w:proofErr w:type="spellEnd"/>
      <w:r w:rsidRPr="005D0954">
        <w:rPr>
          <w:sz w:val="24"/>
          <w:szCs w:val="24"/>
          <w:lang w:val="en-AE"/>
        </w:rPr>
        <w:t xml:space="preserve"> we can directly download</w:t>
      </w:r>
    </w:p>
    <w:p w14:paraId="107FE5D0" w14:textId="132ED766" w:rsidR="005D0954" w:rsidRDefault="005D0954" w:rsidP="005D0954">
      <w:pPr>
        <w:spacing w:after="0"/>
        <w:rPr>
          <w:sz w:val="24"/>
          <w:szCs w:val="24"/>
          <w:lang w:val="en-AE"/>
        </w:rPr>
      </w:pPr>
      <w:r w:rsidRPr="005D0954">
        <w:rPr>
          <w:sz w:val="24"/>
          <w:szCs w:val="24"/>
          <w:lang w:val="en-AE"/>
        </w:rPr>
        <w:t>it to our local machine</w:t>
      </w:r>
      <w:r w:rsidR="007475AE">
        <w:rPr>
          <w:noProof/>
          <w:sz w:val="24"/>
          <w:szCs w:val="24"/>
          <w:lang w:val="en-AE"/>
        </w:rPr>
        <w:drawing>
          <wp:inline distT="0" distB="0" distL="0" distR="0" wp14:anchorId="0ADFE948" wp14:editId="5A192F0C">
            <wp:extent cx="5943600" cy="2226945"/>
            <wp:effectExtent l="0" t="0" r="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0954">
        <w:rPr>
          <w:sz w:val="24"/>
          <w:szCs w:val="24"/>
          <w:lang w:val="en-AE"/>
        </w:rPr>
        <w:t>.</w:t>
      </w:r>
    </w:p>
    <w:p w14:paraId="070A1716" w14:textId="29244EDB" w:rsidR="007475AE" w:rsidRDefault="007475AE" w:rsidP="005D0954">
      <w:pPr>
        <w:spacing w:after="0"/>
        <w:rPr>
          <w:sz w:val="24"/>
          <w:szCs w:val="24"/>
          <w:lang w:val="en-AE"/>
        </w:rPr>
      </w:pPr>
    </w:p>
    <w:p w14:paraId="70F1F34F" w14:textId="128127A3" w:rsidR="007475AE" w:rsidRDefault="007475AE" w:rsidP="005D0954">
      <w:pPr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lastRenderedPageBreak/>
        <w:drawing>
          <wp:inline distT="0" distB="0" distL="0" distR="0" wp14:anchorId="1F0BCC37" wp14:editId="009A9CE9">
            <wp:extent cx="5943600" cy="238633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63AA" w14:textId="623D3AEE" w:rsidR="007475AE" w:rsidRDefault="007475AE" w:rsidP="005D0954">
      <w:pPr>
        <w:spacing w:after="0"/>
        <w:rPr>
          <w:sz w:val="24"/>
          <w:szCs w:val="24"/>
          <w:lang w:val="en-AE"/>
        </w:rPr>
      </w:pPr>
    </w:p>
    <w:p w14:paraId="620AB039" w14:textId="4F176CE6" w:rsidR="007475AE" w:rsidRDefault="007475AE" w:rsidP="005D0954">
      <w:pPr>
        <w:spacing w:after="0"/>
        <w:rPr>
          <w:sz w:val="24"/>
          <w:szCs w:val="24"/>
          <w:lang w:val="en-AE"/>
        </w:rPr>
      </w:pPr>
    </w:p>
    <w:p w14:paraId="50B98680" w14:textId="0AF5143D" w:rsidR="007475AE" w:rsidRDefault="007475AE" w:rsidP="005D0954">
      <w:pPr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771613FD" wp14:editId="2849A423">
            <wp:extent cx="5943600" cy="1846580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A976" w14:textId="513ACB04" w:rsidR="007475AE" w:rsidRDefault="007475AE" w:rsidP="005D0954">
      <w:pPr>
        <w:spacing w:after="0"/>
        <w:rPr>
          <w:sz w:val="24"/>
          <w:szCs w:val="24"/>
          <w:lang w:val="en-AE"/>
        </w:rPr>
      </w:pPr>
    </w:p>
    <w:p w14:paraId="578B264D" w14:textId="77777777" w:rsidR="007475AE" w:rsidRPr="00E06F2E" w:rsidRDefault="007475AE" w:rsidP="005D0954">
      <w:pPr>
        <w:spacing w:after="0"/>
        <w:rPr>
          <w:sz w:val="24"/>
          <w:szCs w:val="24"/>
          <w:lang w:val="en-AE"/>
        </w:rPr>
      </w:pPr>
    </w:p>
    <w:sectPr w:rsidR="007475AE" w:rsidRPr="00E06F2E" w:rsidSect="00206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476444" w14:textId="77777777" w:rsidR="00055CD1" w:rsidRDefault="00055CD1" w:rsidP="00206E62">
      <w:pPr>
        <w:spacing w:after="0" w:line="240" w:lineRule="auto"/>
      </w:pPr>
      <w:r>
        <w:separator/>
      </w:r>
    </w:p>
  </w:endnote>
  <w:endnote w:type="continuationSeparator" w:id="0">
    <w:p w14:paraId="38C36ACD" w14:textId="77777777" w:rsidR="00055CD1" w:rsidRDefault="00055CD1" w:rsidP="00206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CDED9" w14:textId="77777777" w:rsidR="00055CD1" w:rsidRDefault="00055CD1" w:rsidP="00206E62">
      <w:pPr>
        <w:spacing w:after="0" w:line="240" w:lineRule="auto"/>
      </w:pPr>
      <w:r>
        <w:separator/>
      </w:r>
    </w:p>
  </w:footnote>
  <w:footnote w:type="continuationSeparator" w:id="0">
    <w:p w14:paraId="6A37A88D" w14:textId="77777777" w:rsidR="00055CD1" w:rsidRDefault="00055CD1" w:rsidP="00206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310CA6"/>
    <w:multiLevelType w:val="hybridMultilevel"/>
    <w:tmpl w:val="A50419A6"/>
    <w:lvl w:ilvl="0" w:tplc="2B68A6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2E"/>
    <w:rsid w:val="0003425F"/>
    <w:rsid w:val="00055CD1"/>
    <w:rsid w:val="00062E2A"/>
    <w:rsid w:val="000E7F36"/>
    <w:rsid w:val="00206E62"/>
    <w:rsid w:val="003B51EF"/>
    <w:rsid w:val="003E6C1B"/>
    <w:rsid w:val="005D0954"/>
    <w:rsid w:val="007475AE"/>
    <w:rsid w:val="00896780"/>
    <w:rsid w:val="00BA3CC9"/>
    <w:rsid w:val="00CE0A29"/>
    <w:rsid w:val="00E06F2E"/>
    <w:rsid w:val="00E30BAA"/>
    <w:rsid w:val="00E96F72"/>
    <w:rsid w:val="00FA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6F9A8"/>
  <w15:chartTrackingRefBased/>
  <w15:docId w15:val="{75BD363E-8C81-4292-BC04-ECBC47906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48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06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E62"/>
  </w:style>
  <w:style w:type="paragraph" w:styleId="Footer">
    <w:name w:val="footer"/>
    <w:basedOn w:val="Normal"/>
    <w:link w:val="FooterChar"/>
    <w:uiPriority w:val="99"/>
    <w:unhideWhenUsed/>
    <w:rsid w:val="00206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E62"/>
  </w:style>
  <w:style w:type="character" w:styleId="Hyperlink">
    <w:name w:val="Hyperlink"/>
    <w:basedOn w:val="DefaultParagraphFont"/>
    <w:uiPriority w:val="99"/>
    <w:unhideWhenUsed/>
    <w:rsid w:val="00CE0A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0A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17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7</cp:revision>
  <dcterms:created xsi:type="dcterms:W3CDTF">2026-05-18T10:16:00Z</dcterms:created>
  <dcterms:modified xsi:type="dcterms:W3CDTF">2026-05-18T13:17:00Z</dcterms:modified>
</cp:coreProperties>
</file>